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jp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271EC">
      <w:headerReference w:type="default" r:id="rId7"/>
      <w:footerReference w:type="default" r:id="rId8"/>
      <w:pgSz w:w="12240" w:h="2016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C8720" w14:textId="77777777" w:rsidR="00B56D30" w:rsidRDefault="00B56D30">
      <w:pPr>
        <w:spacing w:after="0" w:line="240" w:lineRule="auto"/>
      </w:pPr>
      <w:r>
        <w:separator/>
      </w:r>
    </w:p>
  </w:endnote>
  <w:endnote w:type="continuationSeparator" w:id="0">
    <w:p w14:paraId="39E9DC86" w14:textId="77777777" w:rsidR="00B56D30" w:rsidRDefault="00B56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64"/>
      <w:gridCol w:w="9907"/>
      <w:gridCol w:w="1043"/>
      <w:gridCol w:w="168"/>
    </w:tblGrid>
    <w:tr w:rsidR="005271EC" w14:paraId="652D80A8" w14:textId="77777777">
      <w:tc>
        <w:tcPr>
          <w:tcW w:w="1064" w:type="dxa"/>
        </w:tcPr>
        <w:p w14:paraId="23F749AE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9907" w:type="dxa"/>
        </w:tcPr>
        <w:p w14:paraId="60D26742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1043" w:type="dxa"/>
        </w:tcPr>
        <w:p w14:paraId="02D04105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168" w:type="dxa"/>
        </w:tcPr>
        <w:p w14:paraId="0A5B21D4" w14:textId="77777777" w:rsidR="005271EC" w:rsidRDefault="005271EC">
          <w:pPr>
            <w:pStyle w:val="EmptyCellLayoutStyle"/>
            <w:spacing w:after="0" w:line="240" w:lineRule="auto"/>
          </w:pPr>
        </w:p>
      </w:tc>
    </w:tr>
    <w:tr w:rsidR="00D5055D" w14:paraId="1A65D699" w14:textId="77777777" w:rsidTr="00D5055D">
      <w:tc>
        <w:tcPr>
          <w:tcW w:w="1064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2014"/>
          </w:tblGrid>
          <w:tr w:rsidR="005271EC" w14:paraId="27B390CD" w14:textId="77777777">
            <w:tc>
              <w:tcPr>
                <w:tcW w:w="12014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0070C0"/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DAD982C" w14:textId="77777777" w:rsidR="005271EC" w:rsidRDefault="005271EC">
                <w:pPr>
                  <w:spacing w:after="0" w:line="240" w:lineRule="auto"/>
                </w:pPr>
              </w:p>
            </w:tc>
          </w:tr>
        </w:tbl>
        <w:p w14:paraId="2EC6C085" w14:textId="77777777" w:rsidR="005271EC" w:rsidRDefault="005271EC">
          <w:pPr>
            <w:spacing w:after="0" w:line="240" w:lineRule="auto"/>
          </w:pPr>
        </w:p>
      </w:tc>
      <w:tc>
        <w:tcPr>
          <w:tcW w:w="168" w:type="dxa"/>
        </w:tcPr>
        <w:p w14:paraId="195CDBB8" w14:textId="77777777" w:rsidR="005271EC" w:rsidRDefault="005271EC">
          <w:pPr>
            <w:pStyle w:val="EmptyCellLayoutStyle"/>
            <w:spacing w:after="0" w:line="240" w:lineRule="auto"/>
          </w:pPr>
        </w:p>
      </w:tc>
    </w:tr>
    <w:tr w:rsidR="005271EC" w14:paraId="34D11B54" w14:textId="77777777">
      <w:tc>
        <w:tcPr>
          <w:tcW w:w="1064" w:type="dxa"/>
        </w:tcPr>
        <w:p w14:paraId="4FE65A43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9907" w:type="dxa"/>
        </w:tcPr>
        <w:p w14:paraId="53219C66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1043" w:type="dxa"/>
        </w:tcPr>
        <w:p w14:paraId="4B79C9A6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168" w:type="dxa"/>
        </w:tcPr>
        <w:p w14:paraId="1A39C1EB" w14:textId="77777777" w:rsidR="005271EC" w:rsidRDefault="005271EC">
          <w:pPr>
            <w:pStyle w:val="EmptyCellLayoutStyle"/>
            <w:spacing w:after="0" w:line="240" w:lineRule="auto"/>
          </w:pPr>
        </w:p>
      </w:tc>
    </w:tr>
    <w:tr w:rsidR="005271EC" w14:paraId="19ED6937" w14:textId="77777777">
      <w:tc>
        <w:tcPr>
          <w:tcW w:w="1064" w:type="dxa"/>
        </w:tcPr>
        <w:p w14:paraId="55123FE1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9907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907"/>
          </w:tblGrid>
          <w:tr w:rsidR="005271EC" w14:paraId="29C05F8F" w14:textId="77777777">
            <w:trPr>
              <w:trHeight w:val="561"/>
            </w:trPr>
            <w:tc>
              <w:tcPr>
                <w:tcW w:w="9907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82976D3" w14:textId="77777777" w:rsidR="005271EC" w:rsidRDefault="00000000">
                <w:pPr>
                  <w:spacing w:after="0" w:line="240" w:lineRule="auto"/>
                </w:pPr>
                <w:proofErr w:type="spellStart"/>
                <w:r>
                  <w:rPr>
                    <w:rFonts w:ascii="Calibri" w:eastAsia="Calibri" w:hAnsi="Calibri"/>
                    <w:b/>
                    <w:color w:val="000000"/>
                    <w:sz w:val="22"/>
                  </w:rPr>
                  <w:t>Cubictree</w:t>
                </w:r>
                <w:proofErr w:type="spellEnd"/>
                <w:r>
                  <w:rPr>
                    <w:rFonts w:ascii="Calibri" w:eastAsia="Calibri" w:hAnsi="Calibri"/>
                    <w:b/>
                    <w:color w:val="000000"/>
                    <w:sz w:val="22"/>
                  </w:rPr>
                  <w:t xml:space="preserve"> (a Gaba Projects Private Limited company)</w:t>
                </w:r>
                <w:r>
                  <w:rPr>
                    <w:rFonts w:ascii="Calibri" w:eastAsia="Calibri" w:hAnsi="Calibri"/>
                    <w:color w:val="000000"/>
                    <w:sz w:val="22"/>
                  </w:rPr>
                  <w:t xml:space="preserve"> | CIN: U45201DL2012PTC239728 | </w:t>
                </w:r>
                <w:proofErr w:type="gramStart"/>
                <w:r>
                  <w:rPr>
                    <w:rFonts w:ascii="Calibri" w:eastAsia="Calibri" w:hAnsi="Calibri"/>
                    <w:color w:val="0000FF"/>
                    <w:sz w:val="22"/>
                    <w:u w:val="single"/>
                  </w:rPr>
                  <w:t xml:space="preserve">www.cubictree.com </w:t>
                </w:r>
                <w:r>
                  <w:rPr>
                    <w:rFonts w:ascii="Calibri" w:eastAsia="Calibri" w:hAnsi="Calibri"/>
                    <w:color w:val="000000"/>
                    <w:sz w:val="22"/>
                  </w:rPr>
                  <w:t xml:space="preserve"> </w:t>
                </w:r>
                <w:r>
                  <w:rPr>
                    <w:rFonts w:ascii="Calibri" w:eastAsia="Calibri" w:hAnsi="Calibri"/>
                    <w:i/>
                    <w:color w:val="000000"/>
                    <w:sz w:val="22"/>
                  </w:rPr>
                  <w:t>For</w:t>
                </w:r>
                <w:proofErr w:type="gramEnd"/>
                <w:r>
                  <w:rPr>
                    <w:rFonts w:ascii="Calibri" w:eastAsia="Calibri" w:hAnsi="Calibri"/>
                    <w:i/>
                    <w:color w:val="000000"/>
                    <w:sz w:val="22"/>
                  </w:rPr>
                  <w:t xml:space="preserve"> any queries, please mail at</w:t>
                </w:r>
                <w:r>
                  <w:rPr>
                    <w:rFonts w:ascii="Calibri" w:eastAsia="Calibri" w:hAnsi="Calibri"/>
                    <w:color w:val="000000"/>
                    <w:sz w:val="22"/>
                  </w:rPr>
                  <w:t xml:space="preserve"> </w:t>
                </w:r>
                <w:r>
                  <w:rPr>
                    <w:rFonts w:ascii="Calibri" w:eastAsia="Calibri" w:hAnsi="Calibri"/>
                    <w:color w:val="0000FF"/>
                    <w:sz w:val="22"/>
                    <w:u w:val="single"/>
                  </w:rPr>
                  <w:t>propdd@cubictree.com</w:t>
                </w:r>
              </w:p>
            </w:tc>
          </w:tr>
        </w:tbl>
        <w:p w14:paraId="541EC1CC" w14:textId="77777777" w:rsidR="005271EC" w:rsidRDefault="005271EC">
          <w:pPr>
            <w:spacing w:after="0" w:line="240" w:lineRule="auto"/>
          </w:pPr>
        </w:p>
      </w:tc>
      <w:tc>
        <w:tcPr>
          <w:tcW w:w="1043" w:type="dxa"/>
        </w:tcPr>
        <w:p w14:paraId="3AFD8893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168" w:type="dxa"/>
        </w:tcPr>
        <w:p w14:paraId="2B6D4499" w14:textId="77777777" w:rsidR="005271EC" w:rsidRDefault="005271EC">
          <w:pPr>
            <w:pStyle w:val="EmptyCellLayoutStyle"/>
            <w:spacing w:after="0" w:line="240" w:lineRule="auto"/>
          </w:pPr>
        </w:p>
      </w:tc>
    </w:tr>
    <w:tr w:rsidR="005271EC" w14:paraId="5B3105B9" w14:textId="77777777">
      <w:tc>
        <w:tcPr>
          <w:tcW w:w="1064" w:type="dxa"/>
        </w:tcPr>
        <w:p w14:paraId="43EA2F55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9907" w:type="dxa"/>
        </w:tcPr>
        <w:p w14:paraId="0A26AD3E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1043" w:type="dxa"/>
        </w:tcPr>
        <w:p w14:paraId="08D0E371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168" w:type="dxa"/>
        </w:tcPr>
        <w:p w14:paraId="50B21734" w14:textId="77777777" w:rsidR="005271EC" w:rsidRDefault="005271EC">
          <w:pPr>
            <w:pStyle w:val="EmptyCellLayoutStyle"/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6EA61" w14:textId="77777777" w:rsidR="00B56D30" w:rsidRDefault="00B56D30">
      <w:pPr>
        <w:spacing w:after="0" w:line="240" w:lineRule="auto"/>
      </w:pPr>
      <w:r>
        <w:separator/>
      </w:r>
    </w:p>
  </w:footnote>
  <w:footnote w:type="continuationSeparator" w:id="0">
    <w:p w14:paraId="2004B39A" w14:textId="77777777" w:rsidR="00B56D30" w:rsidRDefault="00B56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356"/>
      <w:gridCol w:w="1826"/>
    </w:tblGrid>
    <w:tr w:rsidR="005271EC" w14:paraId="6189DD97" w14:textId="77777777">
      <w:tc>
        <w:tcPr>
          <w:tcW w:w="10356" w:type="dxa"/>
        </w:tcPr>
        <w:p w14:paraId="5AB16D00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1826" w:type="dxa"/>
        </w:tcPr>
        <w:p w14:paraId="63AF923B" w14:textId="77777777" w:rsidR="005271EC" w:rsidRDefault="005271EC">
          <w:pPr>
            <w:pStyle w:val="EmptyCellLayoutStyle"/>
            <w:spacing w:after="0" w:line="240" w:lineRule="auto"/>
          </w:pPr>
        </w:p>
      </w:tc>
    </w:tr>
    <w:tr w:rsidR="005271EC" w14:paraId="616610D5" w14:textId="77777777">
      <w:tc>
        <w:tcPr>
          <w:tcW w:w="10356" w:type="dxa"/>
        </w:tcPr>
        <w:p w14:paraId="0106C2E0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182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B6EB6C1" w14:textId="77777777" w:rsidR="005271EC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78E66279" wp14:editId="395CB7E1">
                <wp:extent cx="1160081" cy="887462"/>
                <wp:effectExtent l="0" t="0" r="0" b="0"/>
                <wp:docPr id="98559412" name="img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g3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081" cy="887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271EC" w14:paraId="3748ABFC" w14:textId="77777777">
      <w:tc>
        <w:tcPr>
          <w:tcW w:w="10356" w:type="dxa"/>
        </w:tcPr>
        <w:p w14:paraId="23A0B763" w14:textId="77777777" w:rsidR="005271EC" w:rsidRDefault="005271EC">
          <w:pPr>
            <w:pStyle w:val="EmptyCellLayoutStyle"/>
            <w:spacing w:after="0" w:line="240" w:lineRule="auto"/>
          </w:pPr>
        </w:p>
      </w:tc>
      <w:tc>
        <w:tcPr>
          <w:tcW w:w="1826" w:type="dxa"/>
        </w:tcPr>
        <w:p w14:paraId="67A81C0A" w14:textId="77777777" w:rsidR="005271EC" w:rsidRDefault="005271EC"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 w16cid:durableId="1576236765">
    <w:abstractNumId w:val="0"/>
  </w:num>
  <w:num w:numId="2" w16cid:durableId="1723600490">
    <w:abstractNumId w:val="1"/>
  </w:num>
  <w:num w:numId="3" w16cid:durableId="1411777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EC"/>
    <w:rsid w:val="005271EC"/>
    <w:rsid w:val="0083730B"/>
    <w:rsid w:val="00B56D30"/>
    <w:rsid w:val="00D5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3D8D9"/>
  <w15:docId w15:val="{3E428629-3ABB-4171-BF3A-5A3B1C69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MCAROC</dc:title>
  <dc:creator>Aman Piwal</dc:creator>
  <dc:description/>
  <cp:lastModifiedBy>Aman Piwal</cp:lastModifiedBy>
  <cp:revision>2</cp:revision>
  <dcterms:created xsi:type="dcterms:W3CDTF">2026-05-27T11:08:00Z</dcterms:created>
  <dcterms:modified xsi:type="dcterms:W3CDTF">2026-05-27T11:08:00Z</dcterms:modified>
</cp:coreProperties>
</file>